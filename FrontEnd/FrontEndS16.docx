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D6B08" w14:textId="2985E98F" w:rsidR="00934E9A" w:rsidRPr="00C25E32" w:rsidRDefault="00000000">
      <w:pPr>
        <w:pStyle w:val="Ttulo1"/>
        <w:rPr>
          <w:sz w:val="40"/>
          <w:szCs w:val="40"/>
          <w:lang w:val="pt-BR"/>
        </w:rPr>
      </w:pPr>
      <w:sdt>
        <w:sdtPr>
          <w:rPr>
            <w:sz w:val="40"/>
            <w:szCs w:val="40"/>
            <w:lang w:val="pt-BR"/>
          </w:rPr>
          <w:alias w:val="Insira o nome da organização:"/>
          <w:tag w:val=""/>
          <w:id w:val="1410501846"/>
          <w:placeholder>
            <w:docPart w:val="D2D8BAB422B04B7BACCDCEBB5CB75801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 w:multiLine="1"/>
        </w:sdtPr>
        <w:sdtContent>
          <w:r w:rsidR="00C25E32" w:rsidRPr="00C25E32">
            <w:rPr>
              <w:sz w:val="40"/>
              <w:szCs w:val="40"/>
              <w:lang w:val="pt-BR"/>
            </w:rPr>
            <w:t>Criação de Animações Web</w:t>
          </w:r>
        </w:sdtContent>
      </w:sdt>
    </w:p>
    <w:p w14:paraId="1E5FF869" w14:textId="343FB3FD" w:rsidR="00934E9A" w:rsidRPr="00C25E32" w:rsidRDefault="00C25E32">
      <w:pPr>
        <w:pStyle w:val="Ttulo2"/>
        <w:rPr>
          <w:sz w:val="28"/>
          <w:szCs w:val="28"/>
          <w:lang w:val="pt-BR"/>
        </w:rPr>
      </w:pPr>
      <w:r w:rsidRPr="00C25E32">
        <w:rPr>
          <w:sz w:val="28"/>
          <w:szCs w:val="28"/>
          <w:lang w:val="pt-BR"/>
        </w:rPr>
        <w:t xml:space="preserve">Registro </w:t>
      </w:r>
      <w:proofErr w:type="spellStart"/>
      <w:r w:rsidRPr="00C25E32">
        <w:rPr>
          <w:sz w:val="28"/>
          <w:szCs w:val="28"/>
          <w:lang w:val="pt-BR"/>
        </w:rPr>
        <w:t>FrontEnd</w:t>
      </w:r>
      <w:proofErr w:type="spellEnd"/>
      <w:r w:rsidRPr="00C25E32">
        <w:rPr>
          <w:sz w:val="28"/>
          <w:szCs w:val="28"/>
          <w:lang w:val="pt-BR"/>
        </w:rPr>
        <w:t xml:space="preserve"> S16</w:t>
      </w:r>
    </w:p>
    <w:p w14:paraId="62C99A33" w14:textId="3AEB2AE5" w:rsidR="00934E9A" w:rsidRPr="00C25E32" w:rsidRDefault="00000000" w:rsidP="00C25E32">
      <w:pPr>
        <w:pStyle w:val="Data"/>
        <w:tabs>
          <w:tab w:val="left" w:pos="2170"/>
        </w:tabs>
        <w:rPr>
          <w:sz w:val="20"/>
          <w:szCs w:val="18"/>
          <w:lang w:val="pt-BR"/>
        </w:rPr>
      </w:pPr>
      <w:sdt>
        <w:sdtPr>
          <w:rPr>
            <w:sz w:val="20"/>
            <w:szCs w:val="18"/>
            <w:lang w:val="pt-BR"/>
          </w:rPr>
          <w:alias w:val="Insira a data da reunião:"/>
          <w:tag w:val=""/>
          <w:id w:val="373818028"/>
          <w:placeholder>
            <w:docPart w:val="D49212504D7042F7BF1CE14850852CB5"/>
          </w:placeholder>
          <w:showingPlcHdr/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15:appearance w15:val="hidden"/>
          <w:text/>
        </w:sdtPr>
        <w:sdtContent>
          <w:r w:rsidR="00096ECE" w:rsidRPr="00C25E32">
            <w:rPr>
              <w:sz w:val="20"/>
              <w:szCs w:val="18"/>
              <w:lang w:val="pt-BR" w:bidi="pt-BR"/>
            </w:rPr>
            <w:t>Data da reunião</w:t>
          </w:r>
        </w:sdtContent>
      </w:sdt>
      <w:r w:rsidR="00C25E32" w:rsidRPr="00C25E32">
        <w:rPr>
          <w:sz w:val="20"/>
          <w:szCs w:val="18"/>
          <w:lang w:val="pt-BR"/>
        </w:rPr>
        <w:t>: 17/08/2026</w:t>
      </w:r>
      <w:r w:rsidR="00C25E32" w:rsidRPr="00C25E32">
        <w:rPr>
          <w:sz w:val="20"/>
          <w:szCs w:val="18"/>
          <w:lang w:val="pt-BR"/>
        </w:rPr>
        <w:tab/>
      </w:r>
    </w:p>
    <w:tbl>
      <w:tblPr>
        <w:tblW w:w="904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ista de participantes presentes e data, hora e local da reunião próxima"/>
      </w:tblPr>
      <w:tblGrid>
        <w:gridCol w:w="2070"/>
        <w:gridCol w:w="6975"/>
      </w:tblGrid>
      <w:tr w:rsidR="00934E9A" w:rsidRPr="008A36BD" w14:paraId="240BCC12" w14:textId="77777777" w:rsidTr="00226349">
        <w:tc>
          <w:tcPr>
            <w:tcW w:w="2070" w:type="dxa"/>
          </w:tcPr>
          <w:p w14:paraId="6B2D905C" w14:textId="250CE6F2" w:rsidR="00934E9A" w:rsidRPr="008A36BD" w:rsidRDefault="00C25E32">
            <w:pPr>
              <w:pStyle w:val="SemEspaamento"/>
              <w:rPr>
                <w:lang w:val="pt-BR"/>
              </w:rPr>
            </w:pPr>
            <w:r w:rsidRPr="00C25E32">
              <w:rPr>
                <w:sz w:val="20"/>
                <w:szCs w:val="18"/>
                <w:lang w:val="pt-BR"/>
              </w:rPr>
              <w:t>Feito por: Cauã</w:t>
            </w:r>
          </w:p>
        </w:tc>
        <w:tc>
          <w:tcPr>
            <w:tcW w:w="6975" w:type="dxa"/>
          </w:tcPr>
          <w:p w14:paraId="0A5EB8A0" w14:textId="77777777" w:rsidR="00934E9A" w:rsidRDefault="00934E9A">
            <w:pPr>
              <w:pStyle w:val="SemEspaamento"/>
              <w:rPr>
                <w:lang w:val="pt-BR"/>
              </w:rPr>
            </w:pPr>
          </w:p>
          <w:p w14:paraId="4E080099" w14:textId="6AAAC3BD" w:rsidR="00C25E32" w:rsidRPr="008A36BD" w:rsidRDefault="00C25E32">
            <w:pPr>
              <w:pStyle w:val="SemEspaamento"/>
              <w:rPr>
                <w:lang w:val="pt-BR"/>
              </w:rPr>
            </w:pPr>
          </w:p>
        </w:tc>
      </w:tr>
      <w:tr w:rsidR="00934E9A" w:rsidRPr="008A36BD" w14:paraId="78B3ED5A" w14:textId="77777777" w:rsidTr="00226349">
        <w:tc>
          <w:tcPr>
            <w:tcW w:w="2070" w:type="dxa"/>
          </w:tcPr>
          <w:p w14:paraId="73A083E3" w14:textId="2FB883E8" w:rsidR="00934E9A" w:rsidRPr="008A36BD" w:rsidRDefault="00934E9A">
            <w:pPr>
              <w:pStyle w:val="SemEspaamento"/>
              <w:rPr>
                <w:lang w:val="pt-BR"/>
              </w:rPr>
            </w:pPr>
          </w:p>
        </w:tc>
        <w:tc>
          <w:tcPr>
            <w:tcW w:w="6975" w:type="dxa"/>
          </w:tcPr>
          <w:p w14:paraId="6FF081E4" w14:textId="15CC7B6B" w:rsidR="00934E9A" w:rsidRPr="008A36BD" w:rsidRDefault="00934E9A">
            <w:pPr>
              <w:pStyle w:val="SemEspaamento"/>
              <w:rPr>
                <w:lang w:val="pt-BR"/>
              </w:rPr>
            </w:pPr>
          </w:p>
        </w:tc>
      </w:tr>
    </w:tbl>
    <w:p w14:paraId="5F063583" w14:textId="2ED96C1C" w:rsidR="00C25E32" w:rsidRPr="00C25E32" w:rsidRDefault="00C25E32" w:rsidP="00C25E32">
      <w:pPr>
        <w:pStyle w:val="Numerada"/>
        <w:numPr>
          <w:ilvl w:val="0"/>
          <w:numId w:val="0"/>
        </w:numPr>
        <w:ind w:left="360" w:hanging="360"/>
        <w:rPr>
          <w:sz w:val="24"/>
          <w:szCs w:val="22"/>
          <w:lang w:val="pt-BR" w:eastAsia="pt-BR"/>
        </w:rPr>
      </w:pPr>
      <w:r w:rsidRPr="00C25E32">
        <w:rPr>
          <w:sz w:val="24"/>
          <w:szCs w:val="22"/>
          <w:lang w:val="pt-BR" w:eastAsia="pt-BR"/>
        </w:rPr>
        <w:t>1. Como a adição de animações melhora a experiência de usuário em uma página web</w:t>
      </w:r>
      <w:r>
        <w:rPr>
          <w:sz w:val="24"/>
          <w:szCs w:val="22"/>
          <w:lang w:val="pt-BR" w:eastAsia="pt-BR"/>
        </w:rPr>
        <w:t>?</w:t>
      </w:r>
    </w:p>
    <w:p w14:paraId="4EF04EAB" w14:textId="77777777" w:rsidR="00C25E32" w:rsidRDefault="00C25E32" w:rsidP="00C25E32">
      <w:pPr>
        <w:pStyle w:val="Numerada"/>
        <w:numPr>
          <w:ilvl w:val="0"/>
          <w:numId w:val="0"/>
        </w:numPr>
        <w:rPr>
          <w:lang w:val="pt-BR" w:eastAsia="pt-BR"/>
        </w:rPr>
      </w:pPr>
    </w:p>
    <w:p w14:paraId="6E1AFC60" w14:textId="5AE2EECE" w:rsidR="00C25E32" w:rsidRPr="00C25E32" w:rsidRDefault="00C25E32" w:rsidP="00C25E32">
      <w:pPr>
        <w:pStyle w:val="Numerada"/>
        <w:numPr>
          <w:ilvl w:val="0"/>
          <w:numId w:val="0"/>
        </w:numPr>
        <w:rPr>
          <w:rFonts w:ascii="Aptos" w:hAnsi="Aptos"/>
          <w:b w:val="0"/>
          <w:bCs w:val="0"/>
          <w:lang w:val="pt-BR" w:eastAsia="pt-BR"/>
        </w:rPr>
      </w:pPr>
      <w:r>
        <w:rPr>
          <w:lang w:val="pt-BR" w:eastAsia="pt-BR"/>
        </w:rPr>
        <w:t xml:space="preserve">Resposta: </w:t>
      </w:r>
      <w:r w:rsidRPr="00C25E32">
        <w:rPr>
          <w:rFonts w:ascii="Aptos" w:hAnsi="Aptos"/>
          <w:b w:val="0"/>
          <w:bCs w:val="0"/>
          <w:lang w:val="pt-BR" w:eastAsia="pt-BR"/>
        </w:rPr>
        <w:t>As animações tornam a página mais agradável e interativa. Elas ajudam a indicar ações, destacar elementos e deixar as transições mais suaves, melhorando a experiência do usuário.</w:t>
      </w:r>
    </w:p>
    <w:p w14:paraId="29B84DED" w14:textId="77777777" w:rsidR="00C25E32" w:rsidRDefault="00C25E32" w:rsidP="00C25E32">
      <w:pPr>
        <w:rPr>
          <w:lang w:val="pt-BR" w:eastAsia="pt-BR"/>
        </w:rPr>
      </w:pPr>
    </w:p>
    <w:p w14:paraId="42AEBE60" w14:textId="77777777" w:rsidR="00C25E32" w:rsidRPr="00C25E32" w:rsidRDefault="00C25E32" w:rsidP="00C25E32">
      <w:pPr>
        <w:rPr>
          <w:lang w:val="pt-BR" w:eastAsia="pt-BR"/>
        </w:rPr>
      </w:pPr>
    </w:p>
    <w:p w14:paraId="1C50EA36" w14:textId="27993F80" w:rsidR="00C25E32" w:rsidRPr="00C25E32" w:rsidRDefault="00C25E32" w:rsidP="00C25E32">
      <w:pPr>
        <w:pStyle w:val="Numerada"/>
        <w:numPr>
          <w:ilvl w:val="0"/>
          <w:numId w:val="0"/>
        </w:numPr>
        <w:ind w:left="360" w:hanging="360"/>
        <w:rPr>
          <w:sz w:val="24"/>
          <w:szCs w:val="22"/>
          <w:lang w:val="pt-BR" w:eastAsia="pt-BR"/>
        </w:rPr>
      </w:pPr>
      <w:r w:rsidRPr="00C25E32">
        <w:rPr>
          <w:sz w:val="24"/>
          <w:szCs w:val="22"/>
          <w:lang w:val="pt-BR" w:eastAsia="pt-BR"/>
        </w:rPr>
        <w:t>2. O que pode acontecer com o desempenho da página ao se adicionar várias</w:t>
      </w:r>
      <w:r>
        <w:rPr>
          <w:sz w:val="24"/>
          <w:szCs w:val="22"/>
          <w:lang w:val="pt-BR" w:eastAsia="pt-BR"/>
        </w:rPr>
        <w:t xml:space="preserve"> </w:t>
      </w:r>
      <w:r w:rsidRPr="00C25E32">
        <w:rPr>
          <w:sz w:val="24"/>
          <w:szCs w:val="22"/>
          <w:lang w:val="pt-BR" w:eastAsia="pt-BR"/>
        </w:rPr>
        <w:t>animações?</w:t>
      </w:r>
      <w:r w:rsidRPr="00C25E32">
        <w:rPr>
          <w:sz w:val="24"/>
          <w:szCs w:val="22"/>
          <w:lang w:val="pt-BR" w:eastAsia="pt-BR"/>
        </w:rPr>
        <w:t xml:space="preserve"> </w:t>
      </w:r>
      <w:r w:rsidRPr="00C25E32">
        <w:rPr>
          <w:sz w:val="24"/>
          <w:szCs w:val="22"/>
          <w:lang w:val="pt-BR" w:eastAsia="pt-BR"/>
        </w:rPr>
        <w:t>Quais práticas você aplicaria para minimizar o impacto?</w:t>
      </w:r>
    </w:p>
    <w:p w14:paraId="43C71ECD" w14:textId="77777777" w:rsidR="00C25E32" w:rsidRDefault="00C25E32" w:rsidP="00C25E32">
      <w:pPr>
        <w:pStyle w:val="Numerada"/>
        <w:numPr>
          <w:ilvl w:val="0"/>
          <w:numId w:val="0"/>
        </w:numPr>
        <w:rPr>
          <w:lang w:val="pt-BR" w:eastAsia="pt-BR"/>
        </w:rPr>
      </w:pPr>
    </w:p>
    <w:p w14:paraId="6735CC7E" w14:textId="57A3D8F5" w:rsidR="00C25E32" w:rsidRPr="00C25E32" w:rsidRDefault="00C25E32" w:rsidP="00C25E32">
      <w:pPr>
        <w:pStyle w:val="Numerada"/>
        <w:numPr>
          <w:ilvl w:val="0"/>
          <w:numId w:val="0"/>
        </w:numPr>
        <w:rPr>
          <w:rFonts w:ascii="Aptos" w:hAnsi="Aptos"/>
          <w:b w:val="0"/>
          <w:bCs w:val="0"/>
          <w:lang w:val="pt-BR" w:eastAsia="pt-BR"/>
        </w:rPr>
      </w:pPr>
      <w:r>
        <w:rPr>
          <w:lang w:val="pt-BR" w:eastAsia="pt-BR"/>
        </w:rPr>
        <w:t xml:space="preserve">Resposta: </w:t>
      </w:r>
      <w:r w:rsidRPr="00C25E32">
        <w:rPr>
          <w:rFonts w:ascii="Aptos" w:hAnsi="Aptos"/>
          <w:b w:val="0"/>
          <w:bCs w:val="0"/>
          <w:lang w:val="pt-BR" w:eastAsia="pt-BR"/>
        </w:rPr>
        <w:t>Muitas animações podem deixar a página lenta e aumentar o consumo de recursos. Para evitar isso, eu usaria animações simples, reduziria a quantidade de efeitos e ajustaria suas durações. Também faria testes para verificar se a página continua funcionando de forma suave.</w:t>
      </w:r>
    </w:p>
    <w:p w14:paraId="55D2A0C0" w14:textId="77777777" w:rsidR="00C25E32" w:rsidRDefault="00C25E32" w:rsidP="00C25E32">
      <w:pPr>
        <w:rPr>
          <w:sz w:val="24"/>
          <w:szCs w:val="22"/>
          <w:lang w:val="pt-BR" w:eastAsia="pt-BR"/>
        </w:rPr>
      </w:pPr>
    </w:p>
    <w:p w14:paraId="7DA3BE3D" w14:textId="77777777" w:rsidR="00C25E32" w:rsidRPr="00C25E32" w:rsidRDefault="00C25E32" w:rsidP="00C25E32">
      <w:pPr>
        <w:rPr>
          <w:sz w:val="24"/>
          <w:szCs w:val="22"/>
          <w:lang w:val="pt-BR" w:eastAsia="pt-BR"/>
        </w:rPr>
      </w:pPr>
    </w:p>
    <w:p w14:paraId="15F2E46E" w14:textId="09D3A0BC" w:rsidR="00C25E32" w:rsidRPr="00C25E32" w:rsidRDefault="00C25E32" w:rsidP="00C25E32">
      <w:pPr>
        <w:pStyle w:val="Numerada"/>
        <w:numPr>
          <w:ilvl w:val="0"/>
          <w:numId w:val="0"/>
        </w:numPr>
        <w:ind w:left="360" w:hanging="360"/>
        <w:rPr>
          <w:sz w:val="24"/>
          <w:szCs w:val="22"/>
          <w:lang w:val="pt-BR" w:eastAsia="pt-BR"/>
        </w:rPr>
      </w:pPr>
      <w:r w:rsidRPr="00C25E32">
        <w:rPr>
          <w:sz w:val="24"/>
          <w:szCs w:val="22"/>
          <w:lang w:val="pt-BR" w:eastAsia="pt-BR"/>
        </w:rPr>
        <w:t xml:space="preserve">3. Qual é a diferença prática entre usar animações CSS e </w:t>
      </w:r>
      <w:proofErr w:type="spellStart"/>
      <w:r w:rsidRPr="00C25E32">
        <w:rPr>
          <w:sz w:val="24"/>
          <w:szCs w:val="22"/>
          <w:lang w:val="pt-BR" w:eastAsia="pt-BR"/>
        </w:rPr>
        <w:t>JavaScript</w:t>
      </w:r>
      <w:proofErr w:type="spellEnd"/>
      <w:r w:rsidRPr="00C25E32">
        <w:rPr>
          <w:sz w:val="24"/>
          <w:szCs w:val="22"/>
          <w:lang w:val="pt-BR" w:eastAsia="pt-BR"/>
        </w:rPr>
        <w:t>? Em que situações você</w:t>
      </w:r>
      <w:r w:rsidRPr="00C25E32">
        <w:rPr>
          <w:sz w:val="24"/>
          <w:szCs w:val="22"/>
          <w:lang w:val="pt-BR" w:eastAsia="pt-BR"/>
        </w:rPr>
        <w:t xml:space="preserve"> </w:t>
      </w:r>
      <w:r w:rsidRPr="00C25E32">
        <w:rPr>
          <w:sz w:val="24"/>
          <w:szCs w:val="22"/>
          <w:lang w:val="pt-BR" w:eastAsia="pt-BR"/>
        </w:rPr>
        <w:t>escolheria uma abordagem em vez da outra?</w:t>
      </w:r>
    </w:p>
    <w:p w14:paraId="5881E5AF" w14:textId="77777777" w:rsidR="00C25E32" w:rsidRDefault="00C25E32" w:rsidP="00C25E32">
      <w:pPr>
        <w:pStyle w:val="Numerada"/>
        <w:numPr>
          <w:ilvl w:val="0"/>
          <w:numId w:val="0"/>
        </w:numPr>
        <w:rPr>
          <w:lang w:val="pt-BR" w:eastAsia="pt-BR"/>
        </w:rPr>
      </w:pPr>
    </w:p>
    <w:p w14:paraId="6E423450" w14:textId="30B2DAD5" w:rsidR="00A05EF7" w:rsidRPr="00C25E32" w:rsidRDefault="00C25E32" w:rsidP="00C25E32">
      <w:pPr>
        <w:pStyle w:val="Numerada"/>
        <w:numPr>
          <w:ilvl w:val="0"/>
          <w:numId w:val="0"/>
        </w:numPr>
        <w:rPr>
          <w:rFonts w:ascii="Aptos" w:hAnsi="Aptos"/>
          <w:b w:val="0"/>
          <w:bCs w:val="0"/>
          <w:lang w:val="pt-BR" w:eastAsia="pt-BR"/>
        </w:rPr>
      </w:pPr>
      <w:r>
        <w:rPr>
          <w:lang w:val="pt-BR" w:eastAsia="pt-BR"/>
        </w:rPr>
        <w:t xml:space="preserve">Resposta: </w:t>
      </w:r>
      <w:r w:rsidRPr="00C25E32">
        <w:rPr>
          <w:rFonts w:ascii="Aptos" w:hAnsi="Aptos"/>
          <w:b w:val="0"/>
          <w:bCs w:val="0"/>
          <w:lang w:val="pt-BR" w:eastAsia="pt-BR"/>
        </w:rPr>
        <w:t xml:space="preserve">As animações CSS são mais simples e indicadas para transições e efeitos visuais, como mudanças de tamanho, cor e posição. O </w:t>
      </w:r>
      <w:proofErr w:type="spellStart"/>
      <w:r w:rsidRPr="00C25E32">
        <w:rPr>
          <w:rFonts w:ascii="Aptos" w:hAnsi="Aptos"/>
          <w:b w:val="0"/>
          <w:bCs w:val="0"/>
          <w:lang w:val="pt-BR" w:eastAsia="pt-BR"/>
        </w:rPr>
        <w:t>JavaScript</w:t>
      </w:r>
      <w:proofErr w:type="spellEnd"/>
      <w:r w:rsidRPr="00C25E32">
        <w:rPr>
          <w:rFonts w:ascii="Aptos" w:hAnsi="Aptos"/>
          <w:b w:val="0"/>
          <w:bCs w:val="0"/>
          <w:lang w:val="pt-BR" w:eastAsia="pt-BR"/>
        </w:rPr>
        <w:t xml:space="preserve"> é mais indicado quando a animação depende de uma ação ou lógica, como o carregamento de um botão. No exemplo da atividade, o CSS controla as transições dos inputs e o </w:t>
      </w:r>
      <w:proofErr w:type="spellStart"/>
      <w:r w:rsidRPr="00C25E32">
        <w:rPr>
          <w:rFonts w:ascii="Aptos" w:hAnsi="Aptos"/>
          <w:b w:val="0"/>
          <w:bCs w:val="0"/>
          <w:lang w:val="pt-BR" w:eastAsia="pt-BR"/>
        </w:rPr>
        <w:t>JavaScript</w:t>
      </w:r>
      <w:proofErr w:type="spellEnd"/>
      <w:r w:rsidRPr="00C25E32">
        <w:rPr>
          <w:rFonts w:ascii="Aptos" w:hAnsi="Aptos"/>
          <w:b w:val="0"/>
          <w:bCs w:val="0"/>
          <w:lang w:val="pt-BR" w:eastAsia="pt-BR"/>
        </w:rPr>
        <w:t>, junto com o GSAP, controla as animações mais interativas.</w:t>
      </w:r>
    </w:p>
    <w:sectPr w:rsidR="00A05EF7" w:rsidRPr="00C25E32" w:rsidSect="00226349">
      <w:headerReference w:type="default" r:id="rId7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AA60C" w14:textId="77777777" w:rsidR="00FF7FEC" w:rsidRDefault="00FF7FEC">
      <w:pPr>
        <w:spacing w:after="0" w:line="240" w:lineRule="auto"/>
      </w:pPr>
      <w:r>
        <w:separator/>
      </w:r>
    </w:p>
    <w:p w14:paraId="7EF0D82C" w14:textId="77777777" w:rsidR="00FF7FEC" w:rsidRDefault="00FF7FEC"/>
  </w:endnote>
  <w:endnote w:type="continuationSeparator" w:id="0">
    <w:p w14:paraId="7B7C53E2" w14:textId="77777777" w:rsidR="00FF7FEC" w:rsidRDefault="00FF7FEC">
      <w:pPr>
        <w:spacing w:after="0" w:line="240" w:lineRule="auto"/>
      </w:pPr>
      <w:r>
        <w:continuationSeparator/>
      </w:r>
    </w:p>
    <w:p w14:paraId="6BAB0500" w14:textId="77777777" w:rsidR="00FF7FEC" w:rsidRDefault="00FF7FE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460E2" w14:textId="77777777" w:rsidR="00FF7FEC" w:rsidRDefault="00FF7FEC">
      <w:pPr>
        <w:spacing w:after="0" w:line="240" w:lineRule="auto"/>
      </w:pPr>
      <w:r>
        <w:separator/>
      </w:r>
    </w:p>
    <w:p w14:paraId="60B5AC05" w14:textId="77777777" w:rsidR="00FF7FEC" w:rsidRDefault="00FF7FEC"/>
  </w:footnote>
  <w:footnote w:type="continuationSeparator" w:id="0">
    <w:p w14:paraId="591BA0CB" w14:textId="77777777" w:rsidR="00FF7FEC" w:rsidRDefault="00FF7FEC">
      <w:pPr>
        <w:spacing w:after="0" w:line="240" w:lineRule="auto"/>
      </w:pPr>
      <w:r>
        <w:continuationSeparator/>
      </w:r>
    </w:p>
    <w:p w14:paraId="13F471A7" w14:textId="77777777" w:rsidR="00FF7FEC" w:rsidRDefault="00FF7FE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245F1" w14:textId="16C40FE2" w:rsidR="00934E9A" w:rsidRDefault="00000000">
    <w:pPr>
      <w:pStyle w:val="Cabealho"/>
    </w:pPr>
    <w:sdt>
      <w:sdtPr>
        <w:alias w:val="Nome da organização:"/>
        <w:tag w:val=""/>
        <w:id w:val="-142659844"/>
        <w:placeholder>
          <w:docPart w:val="0D31663BE3C34FB9BED319BAD250FB57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15:appearance w15:val="hidden"/>
        <w:text/>
      </w:sdtPr>
      <w:sdtContent>
        <w:r w:rsidR="00C25E32">
          <w:t>Criação de Animações Web</w:t>
        </w:r>
      </w:sdtContent>
    </w:sdt>
  </w:p>
  <w:p w14:paraId="198204B9" w14:textId="77777777" w:rsidR="00934E9A" w:rsidRDefault="00000000">
    <w:pPr>
      <w:pStyle w:val="Cabealho"/>
    </w:pPr>
    <w:sdt>
      <w:sdtPr>
        <w:alias w:val="Atas da reunião:"/>
        <w:tag w:val="Atas da reunião:"/>
        <w:id w:val="-1760127990"/>
        <w:placeholder>
          <w:docPart w:val="D1058F8B53F241189E2E60F41AAF6A13"/>
        </w:placeholder>
        <w:temporary/>
        <w:showingPlcHdr/>
        <w15:appearance w15:val="hidden"/>
      </w:sdtPr>
      <w:sdtContent>
        <w:r w:rsidR="00A05EF7">
          <w:rPr>
            <w:lang w:val="pt-BR" w:bidi="pt-BR"/>
          </w:rPr>
          <w:t>Atas da reunião</w:t>
        </w:r>
      </w:sdtContent>
    </w:sdt>
    <w:r w:rsidR="00A05EF7">
      <w:rPr>
        <w:lang w:val="pt-BR" w:bidi="pt-BR"/>
      </w:rPr>
      <w:t xml:space="preserve">, </w:t>
    </w:r>
    <w:sdt>
      <w:sdtPr>
        <w:alias w:val="Data:"/>
        <w:tag w:val=""/>
        <w:id w:val="-1612037418"/>
        <w:placeholder>
          <w:docPart w:val="327B4438D11C4B85971157059A436422"/>
        </w:placeholder>
        <w:showingPlcHdr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15:appearance w15:val="hidden"/>
        <w:text/>
      </w:sdtPr>
      <w:sdtContent>
        <w:r w:rsidR="00A05EF7">
          <w:rPr>
            <w:lang w:val="pt-BR" w:bidi="pt-BR"/>
          </w:rPr>
          <w:t>Data</w:t>
        </w:r>
      </w:sdtContent>
    </w:sdt>
  </w:p>
  <w:p w14:paraId="2BFBDC57" w14:textId="77777777" w:rsidR="00934E9A" w:rsidRDefault="006A6EE0">
    <w:pPr>
      <w:pStyle w:val="Cabealho"/>
    </w:pPr>
    <w:r>
      <w:rPr>
        <w:lang w:val="pt-BR" w:bidi="pt-BR"/>
      </w:rPr>
      <w:t xml:space="preserve">Página </w:t>
    </w:r>
    <w:r>
      <w:rPr>
        <w:lang w:val="pt-BR" w:bidi="pt-BR"/>
      </w:rPr>
      <w:fldChar w:fldCharType="begin"/>
    </w:r>
    <w:r>
      <w:rPr>
        <w:lang w:val="pt-BR" w:bidi="pt-BR"/>
      </w:rPr>
      <w:instrText xml:space="preserve"> PAGE   \* MERGEFORMAT </w:instrText>
    </w:r>
    <w:r>
      <w:rPr>
        <w:lang w:val="pt-BR" w:bidi="pt-BR"/>
      </w:rPr>
      <w:fldChar w:fldCharType="separate"/>
    </w:r>
    <w:r w:rsidR="00E45BB9">
      <w:rPr>
        <w:noProof/>
        <w:lang w:val="pt-BR" w:bidi="pt-BR"/>
      </w:rPr>
      <w:t>2</w:t>
    </w:r>
    <w:r>
      <w:rPr>
        <w:noProof/>
        <w:lang w:val="pt-BR" w:bidi="pt-B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40E51BC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D9AA3B0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6081D5E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8644DA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752E590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58459A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E623046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FA157E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EE35CA"/>
    <w:lvl w:ilvl="0">
      <w:start w:val="1"/>
      <w:numFmt w:val="decimal"/>
      <w:pStyle w:val="Numerada"/>
      <w:lvlText w:val="%1."/>
      <w:lvlJc w:val="left"/>
      <w:pPr>
        <w:ind w:left="360" w:hanging="360"/>
      </w:pPr>
    </w:lvl>
  </w:abstractNum>
  <w:abstractNum w:abstractNumId="9" w15:restartNumberingAfterBreak="0">
    <w:nsid w:val="FFFFFF89"/>
    <w:multiLevelType w:val="singleLevel"/>
    <w:tmpl w:val="73D083E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626735">
    <w:abstractNumId w:val="8"/>
  </w:num>
  <w:num w:numId="2" w16cid:durableId="1966303627">
    <w:abstractNumId w:val="9"/>
  </w:num>
  <w:num w:numId="3" w16cid:durableId="85658052">
    <w:abstractNumId w:val="7"/>
  </w:num>
  <w:num w:numId="4" w16cid:durableId="666326849">
    <w:abstractNumId w:val="6"/>
  </w:num>
  <w:num w:numId="5" w16cid:durableId="1495997421">
    <w:abstractNumId w:val="5"/>
  </w:num>
  <w:num w:numId="6" w16cid:durableId="663162955">
    <w:abstractNumId w:val="4"/>
  </w:num>
  <w:num w:numId="7" w16cid:durableId="2011447402">
    <w:abstractNumId w:val="3"/>
  </w:num>
  <w:num w:numId="8" w16cid:durableId="75329722">
    <w:abstractNumId w:val="2"/>
  </w:num>
  <w:num w:numId="9" w16cid:durableId="100338736">
    <w:abstractNumId w:val="1"/>
  </w:num>
  <w:num w:numId="10" w16cid:durableId="260141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E32"/>
    <w:rsid w:val="00053CAE"/>
    <w:rsid w:val="00082086"/>
    <w:rsid w:val="00084341"/>
    <w:rsid w:val="00096ECE"/>
    <w:rsid w:val="0010443C"/>
    <w:rsid w:val="00164BA3"/>
    <w:rsid w:val="001B49A6"/>
    <w:rsid w:val="002128C8"/>
    <w:rsid w:val="00217F5E"/>
    <w:rsid w:val="00226349"/>
    <w:rsid w:val="002A7720"/>
    <w:rsid w:val="002B5A3C"/>
    <w:rsid w:val="0034332A"/>
    <w:rsid w:val="003C17E2"/>
    <w:rsid w:val="00416A86"/>
    <w:rsid w:val="004D4719"/>
    <w:rsid w:val="006A2514"/>
    <w:rsid w:val="006A6EE0"/>
    <w:rsid w:val="006B1778"/>
    <w:rsid w:val="006B674E"/>
    <w:rsid w:val="006E6AA5"/>
    <w:rsid w:val="007123B4"/>
    <w:rsid w:val="0083769E"/>
    <w:rsid w:val="00884772"/>
    <w:rsid w:val="008A36BD"/>
    <w:rsid w:val="00934E9A"/>
    <w:rsid w:val="009A27A1"/>
    <w:rsid w:val="009D608C"/>
    <w:rsid w:val="00A05EF7"/>
    <w:rsid w:val="00A7005F"/>
    <w:rsid w:val="00A8223B"/>
    <w:rsid w:val="00B273A3"/>
    <w:rsid w:val="00B93153"/>
    <w:rsid w:val="00C208FD"/>
    <w:rsid w:val="00C25E32"/>
    <w:rsid w:val="00C9192D"/>
    <w:rsid w:val="00CB4FBB"/>
    <w:rsid w:val="00D03E76"/>
    <w:rsid w:val="00E31AB2"/>
    <w:rsid w:val="00E45BB9"/>
    <w:rsid w:val="00E81D49"/>
    <w:rsid w:val="00EB5064"/>
    <w:rsid w:val="00FA64DD"/>
    <w:rsid w:val="00FC288B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7DF094"/>
  <w15:chartTrackingRefBased/>
  <w15:docId w15:val="{D6F3C15D-5B87-4A31-AC23-BE13B4A67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ja-JP" w:bidi="ar-SA"/>
      </w:rPr>
    </w:rPrDefault>
    <w:pPrDefault>
      <w:pPr>
        <w:spacing w:after="2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1" w:unhideWhenUsed="1" w:qFormat="1"/>
    <w:lsdException w:name="Signature" w:semiHidden="1" w:uiPriority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1" w:unhideWhenUsed="1" w:qFormat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88B"/>
    <w:pPr>
      <w:spacing w:before="120"/>
    </w:pPr>
    <w:rPr>
      <w:spacing w:val="4"/>
      <w:szCs w:val="20"/>
    </w:rPr>
  </w:style>
  <w:style w:type="paragraph" w:styleId="Ttulo1">
    <w:name w:val="heading 1"/>
    <w:basedOn w:val="Normal"/>
    <w:next w:val="Normal"/>
    <w:link w:val="Ttulo1Char"/>
    <w:uiPriority w:val="9"/>
    <w:unhideWhenUsed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0443C"/>
    <w:pPr>
      <w:keepNext/>
      <w:keepLines/>
      <w:spacing w:before="160" w:after="0"/>
      <w:outlineLvl w:val="2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3E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3E7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3E7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3E7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3E7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3E7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0443C"/>
    <w:rPr>
      <w:rFonts w:asciiTheme="majorHAnsi" w:eastAsiaTheme="majorEastAsia" w:hAnsiTheme="majorHAnsi" w:cstheme="majorBidi"/>
      <w:color w:val="365F91" w:themeColor="accent1" w:themeShade="BF"/>
      <w:spacing w:val="4"/>
      <w:sz w:val="24"/>
      <w:szCs w:val="24"/>
    </w:rPr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cuonormal">
    <w:name w:val="Normal Indent"/>
    <w:basedOn w:val="Normal"/>
    <w:uiPriority w:val="1"/>
    <w:unhideWhenUsed/>
    <w:qFormat/>
    <w:pPr>
      <w:spacing w:after="120"/>
      <w:ind w:left="360"/>
    </w:pPr>
  </w:style>
  <w:style w:type="paragraph" w:styleId="Data">
    <w:name w:val="Date"/>
    <w:basedOn w:val="Normal"/>
    <w:next w:val="Normal"/>
    <w:link w:val="DataChar"/>
    <w:uiPriority w:val="1"/>
    <w:qFormat/>
    <w:pPr>
      <w:spacing w:before="80" w:line="240" w:lineRule="auto"/>
    </w:pPr>
  </w:style>
  <w:style w:type="character" w:customStyle="1" w:styleId="DataChar">
    <w:name w:val="Data Char"/>
    <w:basedOn w:val="Fontepargpadro"/>
    <w:link w:val="Data"/>
    <w:uiPriority w:val="1"/>
    <w:rPr>
      <w:spacing w:val="4"/>
      <w:sz w:val="22"/>
      <w:szCs w:val="20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before="0" w:after="36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Pr>
      <w:spacing w:val="4"/>
      <w:sz w:val="22"/>
      <w:szCs w:val="20"/>
    </w:rPr>
  </w:style>
  <w:style w:type="character" w:styleId="TextodoEspaoReservado">
    <w:name w:val="Placeholder Text"/>
    <w:basedOn w:val="Fontepargpadro"/>
    <w:uiPriority w:val="99"/>
    <w:semiHidden/>
    <w:rsid w:val="00FC288B"/>
    <w:rPr>
      <w:color w:val="404040" w:themeColor="text1" w:themeTint="BF"/>
      <w:sz w:val="22"/>
    </w:rPr>
  </w:style>
  <w:style w:type="paragraph" w:styleId="Numerada">
    <w:name w:val="List Number"/>
    <w:basedOn w:val="Normal"/>
    <w:next w:val="Normal"/>
    <w:uiPriority w:val="1"/>
    <w:qFormat/>
    <w:pPr>
      <w:numPr>
        <w:numId w:val="1"/>
      </w:numPr>
      <w:spacing w:before="240" w:after="120"/>
      <w:contextualSpacing/>
    </w:pPr>
    <w:rPr>
      <w:b/>
      <w:bCs/>
    </w:rPr>
  </w:style>
  <w:style w:type="paragraph" w:styleId="SemEspaamento">
    <w:name w:val="No Spacing"/>
    <w:uiPriority w:val="1"/>
    <w:unhideWhenUsed/>
    <w:qFormat/>
    <w:pPr>
      <w:spacing w:after="0"/>
    </w:pPr>
    <w:rPr>
      <w:spacing w:val="4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03E76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03E76"/>
    <w:rPr>
      <w:rFonts w:ascii="Segoe UI" w:hAnsi="Segoe UI" w:cs="Segoe UI"/>
      <w:spacing w:val="4"/>
      <w:sz w:val="22"/>
      <w:szCs w:val="18"/>
    </w:rPr>
  </w:style>
  <w:style w:type="paragraph" w:styleId="Bibliografia">
    <w:name w:val="Bibliography"/>
    <w:basedOn w:val="Normal"/>
    <w:next w:val="Normal"/>
    <w:uiPriority w:val="37"/>
    <w:semiHidden/>
    <w:unhideWhenUsed/>
    <w:rsid w:val="00D03E76"/>
  </w:style>
  <w:style w:type="paragraph" w:styleId="Textoembloco">
    <w:name w:val="Block Text"/>
    <w:basedOn w:val="Normal"/>
    <w:uiPriority w:val="99"/>
    <w:semiHidden/>
    <w:unhideWhenUsed/>
    <w:rsid w:val="0010443C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D03E76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D03E76"/>
    <w:rPr>
      <w:spacing w:val="4"/>
      <w:sz w:val="22"/>
      <w:szCs w:val="20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D03E7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D03E76"/>
    <w:rPr>
      <w:spacing w:val="4"/>
      <w:sz w:val="22"/>
      <w:szCs w:val="20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D03E76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D03E76"/>
    <w:rPr>
      <w:spacing w:val="4"/>
      <w:sz w:val="22"/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D03E76"/>
    <w:pPr>
      <w:spacing w:after="24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D03E76"/>
    <w:rPr>
      <w:spacing w:val="4"/>
      <w:sz w:val="22"/>
      <w:szCs w:val="20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D03E7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D03E76"/>
    <w:rPr>
      <w:spacing w:val="4"/>
      <w:sz w:val="22"/>
      <w:szCs w:val="20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D03E76"/>
    <w:pPr>
      <w:spacing w:after="24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D03E76"/>
    <w:rPr>
      <w:spacing w:val="4"/>
      <w:sz w:val="22"/>
      <w:szCs w:val="20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D03E76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D03E76"/>
    <w:rPr>
      <w:spacing w:val="4"/>
      <w:sz w:val="22"/>
      <w:szCs w:val="20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D03E76"/>
    <w:pPr>
      <w:spacing w:after="120"/>
      <w:ind w:left="283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D03E76"/>
    <w:rPr>
      <w:spacing w:val="4"/>
      <w:sz w:val="22"/>
      <w:szCs w:val="16"/>
    </w:rPr>
  </w:style>
  <w:style w:type="character" w:styleId="TtulodoLivro">
    <w:name w:val="Book Title"/>
    <w:basedOn w:val="Fontepargpadro"/>
    <w:uiPriority w:val="33"/>
    <w:semiHidden/>
    <w:unhideWhenUsed/>
    <w:qFormat/>
    <w:rsid w:val="00D03E76"/>
    <w:rPr>
      <w:b/>
      <w:bCs/>
      <w:i/>
      <w:iCs/>
      <w:spacing w:val="5"/>
      <w:sz w:val="22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03E76"/>
    <w:pPr>
      <w:spacing w:before="0" w:after="200" w:line="240" w:lineRule="auto"/>
    </w:pPr>
    <w:rPr>
      <w:i/>
      <w:iCs/>
      <w:color w:val="1F497D" w:themeColor="text2"/>
      <w:szCs w:val="18"/>
    </w:rPr>
  </w:style>
  <w:style w:type="paragraph" w:styleId="Encerramento">
    <w:name w:val="Closing"/>
    <w:basedOn w:val="Normal"/>
    <w:link w:val="EncerramentoChar"/>
    <w:uiPriority w:val="1"/>
    <w:semiHidden/>
    <w:unhideWhenUsed/>
    <w:qFormat/>
    <w:rsid w:val="00D03E76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1"/>
    <w:semiHidden/>
    <w:rsid w:val="00D03E76"/>
    <w:rPr>
      <w:spacing w:val="4"/>
      <w:sz w:val="22"/>
      <w:szCs w:val="20"/>
    </w:rPr>
  </w:style>
  <w:style w:type="table" w:styleId="GradeColorida">
    <w:name w:val="Colorful Grid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rio">
    <w:name w:val="annotation reference"/>
    <w:basedOn w:val="Fontepargpadro"/>
    <w:uiPriority w:val="99"/>
    <w:semiHidden/>
    <w:unhideWhenUsed/>
    <w:rsid w:val="00D03E76"/>
    <w:rPr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03E76"/>
    <w:pPr>
      <w:spacing w:line="240" w:lineRule="auto"/>
    </w:p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03E76"/>
    <w:rPr>
      <w:spacing w:val="4"/>
      <w:sz w:val="22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3E7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3E76"/>
    <w:rPr>
      <w:b/>
      <w:bCs/>
      <w:spacing w:val="4"/>
      <w:sz w:val="22"/>
      <w:szCs w:val="20"/>
    </w:rPr>
  </w:style>
  <w:style w:type="table" w:styleId="ListaEscura">
    <w:name w:val="Dark List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D03E76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D03E76"/>
    <w:rPr>
      <w:rFonts w:ascii="Segoe UI" w:hAnsi="Segoe UI" w:cs="Segoe UI"/>
      <w:spacing w:val="4"/>
      <w:sz w:val="22"/>
      <w:szCs w:val="16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D03E76"/>
    <w:rPr>
      <w:spacing w:val="4"/>
      <w:sz w:val="22"/>
      <w:szCs w:val="20"/>
    </w:rPr>
  </w:style>
  <w:style w:type="character" w:styleId="nfase">
    <w:name w:val="Emphasis"/>
    <w:basedOn w:val="Fontepargpadro"/>
    <w:uiPriority w:val="1"/>
    <w:semiHidden/>
    <w:unhideWhenUsed/>
    <w:rsid w:val="00D03E76"/>
    <w:rPr>
      <w:i/>
      <w:iCs/>
      <w:sz w:val="22"/>
    </w:rPr>
  </w:style>
  <w:style w:type="character" w:styleId="Refdenotadefim">
    <w:name w:val="endnote reference"/>
    <w:basedOn w:val="Fontepargpadro"/>
    <w:uiPriority w:val="99"/>
    <w:semiHidden/>
    <w:unhideWhenUsed/>
    <w:rsid w:val="00D03E76"/>
    <w:rPr>
      <w:sz w:val="22"/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D03E76"/>
    <w:rPr>
      <w:spacing w:val="4"/>
      <w:sz w:val="22"/>
      <w:szCs w:val="20"/>
    </w:rPr>
  </w:style>
  <w:style w:type="paragraph" w:styleId="Destinatrio">
    <w:name w:val="envelope address"/>
    <w:basedOn w:val="Normal"/>
    <w:uiPriority w:val="99"/>
    <w:semiHidden/>
    <w:unhideWhenUsed/>
    <w:rsid w:val="00D03E76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D03E76"/>
    <w:pPr>
      <w:spacing w:before="0" w:after="0" w:line="240" w:lineRule="auto"/>
    </w:pPr>
    <w:rPr>
      <w:rFonts w:asciiTheme="majorHAnsi" w:eastAsiaTheme="majorEastAsia" w:hAnsiTheme="majorHAnsi" w:cstheme="majorBidi"/>
    </w:rPr>
  </w:style>
  <w:style w:type="character" w:styleId="HiperlinkVisitado">
    <w:name w:val="FollowedHyperlink"/>
    <w:basedOn w:val="Fontepargpadro"/>
    <w:uiPriority w:val="99"/>
    <w:semiHidden/>
    <w:unhideWhenUsed/>
    <w:rsid w:val="00D03E76"/>
    <w:rPr>
      <w:color w:val="800080" w:themeColor="followedHyperlink"/>
      <w:sz w:val="22"/>
      <w:u w:val="single"/>
    </w:rPr>
  </w:style>
  <w:style w:type="paragraph" w:styleId="Rodap">
    <w:name w:val="footer"/>
    <w:basedOn w:val="Normal"/>
    <w:link w:val="RodapChar"/>
    <w:uiPriority w:val="99"/>
    <w:unhideWhenUsed/>
    <w:rsid w:val="00D03E7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03E76"/>
    <w:rPr>
      <w:spacing w:val="4"/>
      <w:sz w:val="22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D03E76"/>
    <w:rPr>
      <w:sz w:val="22"/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D03E76"/>
    <w:rPr>
      <w:spacing w:val="4"/>
      <w:sz w:val="22"/>
      <w:szCs w:val="20"/>
    </w:rPr>
  </w:style>
  <w:style w:type="table" w:styleId="TabeladeGrade1Clara">
    <w:name w:val="Grid Table 1 Light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">
    <w:name w:val="Grid Table 3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ashtag">
    <w:name w:val="Hashtag"/>
    <w:basedOn w:val="Fontepargpadro"/>
    <w:uiPriority w:val="99"/>
    <w:semiHidden/>
    <w:unhideWhenUsed/>
    <w:rsid w:val="00D03E76"/>
    <w:rPr>
      <w:color w:val="2B579A"/>
      <w:sz w:val="22"/>
      <w:shd w:val="clear" w:color="auto" w:fill="E6E6E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3E76"/>
    <w:rPr>
      <w:rFonts w:asciiTheme="majorHAnsi" w:eastAsiaTheme="majorEastAsia" w:hAnsiTheme="majorHAnsi" w:cstheme="majorBidi"/>
      <w:i/>
      <w:iCs/>
      <w:color w:val="365F91" w:themeColor="accent1" w:themeShade="BF"/>
      <w:spacing w:val="4"/>
      <w:sz w:val="22"/>
      <w:szCs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3E76"/>
    <w:rPr>
      <w:rFonts w:asciiTheme="majorHAnsi" w:eastAsiaTheme="majorEastAsia" w:hAnsiTheme="majorHAnsi" w:cstheme="majorBidi"/>
      <w:color w:val="365F91" w:themeColor="accent1" w:themeShade="BF"/>
      <w:spacing w:val="4"/>
      <w:sz w:val="22"/>
      <w:szCs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3E76"/>
    <w:rPr>
      <w:rFonts w:asciiTheme="majorHAnsi" w:eastAsiaTheme="majorEastAsia" w:hAnsiTheme="majorHAnsi" w:cstheme="majorBidi"/>
      <w:color w:val="243F60" w:themeColor="accent1" w:themeShade="7F"/>
      <w:spacing w:val="4"/>
      <w:sz w:val="22"/>
      <w:szCs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3E76"/>
    <w:rPr>
      <w:rFonts w:asciiTheme="majorHAnsi" w:eastAsiaTheme="majorEastAsia" w:hAnsiTheme="majorHAnsi" w:cstheme="majorBidi"/>
      <w:i/>
      <w:iCs/>
      <w:color w:val="243F60" w:themeColor="accent1" w:themeShade="7F"/>
      <w:spacing w:val="4"/>
      <w:sz w:val="22"/>
      <w:szCs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3E76"/>
    <w:rPr>
      <w:rFonts w:asciiTheme="majorHAnsi" w:eastAsiaTheme="majorEastAsia" w:hAnsiTheme="majorHAnsi" w:cstheme="majorBidi"/>
      <w:color w:val="272727" w:themeColor="text1" w:themeTint="D8"/>
      <w:spacing w:val="4"/>
      <w:sz w:val="22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3E76"/>
    <w:rPr>
      <w:rFonts w:asciiTheme="majorHAnsi" w:eastAsiaTheme="majorEastAsia" w:hAnsiTheme="majorHAnsi" w:cstheme="majorBidi"/>
      <w:i/>
      <w:iCs/>
      <w:color w:val="272727" w:themeColor="text1" w:themeTint="D8"/>
      <w:spacing w:val="4"/>
      <w:sz w:val="22"/>
      <w:szCs w:val="21"/>
    </w:rPr>
  </w:style>
  <w:style w:type="character" w:styleId="AcrnimoHTML">
    <w:name w:val="HTML Acronym"/>
    <w:basedOn w:val="Fontepargpadro"/>
    <w:uiPriority w:val="99"/>
    <w:semiHidden/>
    <w:unhideWhenUsed/>
    <w:rsid w:val="00D03E76"/>
    <w:rPr>
      <w:sz w:val="22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D03E76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D03E76"/>
    <w:rPr>
      <w:i/>
      <w:iCs/>
      <w:spacing w:val="4"/>
      <w:sz w:val="22"/>
      <w:szCs w:val="20"/>
    </w:rPr>
  </w:style>
  <w:style w:type="character" w:styleId="CitaoHTML">
    <w:name w:val="HTML Cite"/>
    <w:basedOn w:val="Fontepargpadro"/>
    <w:uiPriority w:val="99"/>
    <w:semiHidden/>
    <w:unhideWhenUsed/>
    <w:rsid w:val="00D03E76"/>
    <w:rPr>
      <w:i/>
      <w:iCs/>
      <w:sz w:val="22"/>
    </w:rPr>
  </w:style>
  <w:style w:type="character" w:styleId="CdigoHTML">
    <w:name w:val="HTML Code"/>
    <w:basedOn w:val="Fontepargpadro"/>
    <w:uiPriority w:val="99"/>
    <w:semiHidden/>
    <w:unhideWhenUsed/>
    <w:rsid w:val="00D03E76"/>
    <w:rPr>
      <w:rFonts w:ascii="Consolas" w:hAnsi="Consolas"/>
      <w:sz w:val="22"/>
      <w:szCs w:val="20"/>
    </w:rPr>
  </w:style>
  <w:style w:type="character" w:styleId="DefinioHTML">
    <w:name w:val="HTML Definition"/>
    <w:basedOn w:val="Fontepargpadro"/>
    <w:uiPriority w:val="99"/>
    <w:semiHidden/>
    <w:unhideWhenUsed/>
    <w:rsid w:val="00D03E76"/>
    <w:rPr>
      <w:i/>
      <w:iCs/>
      <w:sz w:val="22"/>
    </w:rPr>
  </w:style>
  <w:style w:type="character" w:styleId="TecladoHTML">
    <w:name w:val="HTML Keyboard"/>
    <w:basedOn w:val="Fontepargpadro"/>
    <w:uiPriority w:val="99"/>
    <w:semiHidden/>
    <w:unhideWhenUsed/>
    <w:rsid w:val="00D03E76"/>
    <w:rPr>
      <w:rFonts w:ascii="Consolas" w:hAnsi="Consolas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03E76"/>
    <w:pPr>
      <w:spacing w:before="0" w:after="0" w:line="240" w:lineRule="auto"/>
    </w:pPr>
    <w:rPr>
      <w:rFonts w:ascii="Consolas" w:hAnsi="Consolas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03E76"/>
    <w:rPr>
      <w:rFonts w:ascii="Consolas" w:hAnsi="Consolas"/>
      <w:spacing w:val="4"/>
      <w:sz w:val="22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D03E76"/>
    <w:rPr>
      <w:rFonts w:ascii="Consolas" w:hAnsi="Consolas"/>
      <w:sz w:val="24"/>
      <w:szCs w:val="24"/>
    </w:rPr>
  </w:style>
  <w:style w:type="character" w:styleId="MquinadeescreverHTML">
    <w:name w:val="HTML Typewriter"/>
    <w:basedOn w:val="Fontepargpadro"/>
    <w:uiPriority w:val="99"/>
    <w:semiHidden/>
    <w:unhideWhenUsed/>
    <w:rsid w:val="00D03E76"/>
    <w:rPr>
      <w:rFonts w:ascii="Consolas" w:hAnsi="Consolas"/>
      <w:sz w:val="22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D03E76"/>
    <w:rPr>
      <w:i/>
      <w:iCs/>
      <w:sz w:val="22"/>
    </w:rPr>
  </w:style>
  <w:style w:type="character" w:styleId="Hyperlink">
    <w:name w:val="Hyperlink"/>
    <w:basedOn w:val="Fontepargpadro"/>
    <w:uiPriority w:val="99"/>
    <w:semiHidden/>
    <w:unhideWhenUsed/>
    <w:rsid w:val="00D03E76"/>
    <w:rPr>
      <w:color w:val="0000FF" w:themeColor="hyperlink"/>
      <w:sz w:val="22"/>
      <w:u w:val="single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200" w:hanging="20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400" w:hanging="20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600" w:hanging="20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800" w:hanging="20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000" w:hanging="20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200" w:hanging="20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400" w:hanging="20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600" w:hanging="20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800" w:hanging="20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D03E76"/>
    <w:rPr>
      <w:rFonts w:asciiTheme="majorHAnsi" w:eastAsiaTheme="majorEastAsia" w:hAnsiTheme="majorHAnsi" w:cstheme="majorBidi"/>
      <w:b/>
      <w:bCs/>
    </w:rPr>
  </w:style>
  <w:style w:type="character" w:styleId="nfaseIntensa">
    <w:name w:val="Intense Emphasis"/>
    <w:basedOn w:val="Fontepargpadro"/>
    <w:uiPriority w:val="21"/>
    <w:semiHidden/>
    <w:unhideWhenUsed/>
    <w:qFormat/>
    <w:rsid w:val="0010443C"/>
    <w:rPr>
      <w:i/>
      <w:iCs/>
      <w:color w:val="365F91" w:themeColor="accent1" w:themeShade="BF"/>
      <w:sz w:val="22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10443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10443C"/>
    <w:rPr>
      <w:i/>
      <w:iCs/>
      <w:color w:val="365F91" w:themeColor="accent1" w:themeShade="BF"/>
      <w:spacing w:val="4"/>
      <w:sz w:val="22"/>
      <w:szCs w:val="20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10443C"/>
    <w:rPr>
      <w:b/>
      <w:bCs/>
      <w:caps w:val="0"/>
      <w:smallCaps/>
      <w:color w:val="365F91" w:themeColor="accent1" w:themeShade="BF"/>
      <w:spacing w:val="5"/>
      <w:sz w:val="22"/>
    </w:rPr>
  </w:style>
  <w:style w:type="table" w:styleId="GradeClara">
    <w:name w:val="Light Grid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D03E7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Nmerodelinha">
    <w:name w:val="line number"/>
    <w:basedOn w:val="Fontepargpadro"/>
    <w:uiPriority w:val="99"/>
    <w:semiHidden/>
    <w:unhideWhenUsed/>
    <w:rsid w:val="00D03E76"/>
    <w:rPr>
      <w:sz w:val="22"/>
    </w:rPr>
  </w:style>
  <w:style w:type="paragraph" w:styleId="Lista">
    <w:name w:val="List"/>
    <w:basedOn w:val="Normal"/>
    <w:uiPriority w:val="99"/>
    <w:semiHidden/>
    <w:unhideWhenUsed/>
    <w:rsid w:val="00D03E76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D03E76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D03E76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D03E76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D03E76"/>
    <w:pPr>
      <w:ind w:left="1415" w:hanging="283"/>
      <w:contextualSpacing/>
    </w:pPr>
  </w:style>
  <w:style w:type="paragraph" w:styleId="Commarcadores">
    <w:name w:val="List Bullet"/>
    <w:basedOn w:val="Normal"/>
    <w:uiPriority w:val="99"/>
    <w:semiHidden/>
    <w:unhideWhenUsed/>
    <w:rsid w:val="00D03E76"/>
    <w:pPr>
      <w:numPr>
        <w:numId w:val="2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D03E76"/>
    <w:pPr>
      <w:numPr>
        <w:numId w:val="3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D03E76"/>
    <w:pPr>
      <w:numPr>
        <w:numId w:val="4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D03E76"/>
    <w:pPr>
      <w:numPr>
        <w:numId w:val="5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D03E76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semiHidden/>
    <w:unhideWhenUsed/>
    <w:qFormat/>
    <w:rsid w:val="00D03E76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D03E76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D03E76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D03E76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D03E76"/>
    <w:pPr>
      <w:spacing w:after="120"/>
      <w:ind w:left="1415"/>
      <w:contextualSpacing/>
    </w:pPr>
  </w:style>
  <w:style w:type="paragraph" w:styleId="Numerada2">
    <w:name w:val="List Number 2"/>
    <w:basedOn w:val="Normal"/>
    <w:uiPriority w:val="99"/>
    <w:semiHidden/>
    <w:unhideWhenUsed/>
    <w:rsid w:val="00D03E76"/>
    <w:pPr>
      <w:numPr>
        <w:numId w:val="7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D03E76"/>
    <w:pPr>
      <w:numPr>
        <w:numId w:val="8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D03E76"/>
    <w:pPr>
      <w:numPr>
        <w:numId w:val="9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D03E76"/>
    <w:pPr>
      <w:numPr>
        <w:numId w:val="10"/>
      </w:numPr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D03E76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">
    <w:name w:val="List Table 2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">
    <w:name w:val="List Table 3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har"/>
    <w:uiPriority w:val="99"/>
    <w:semiHidden/>
    <w:unhideWhenUsed/>
    <w:rsid w:val="00D03E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after="0"/>
    </w:pPr>
    <w:rPr>
      <w:rFonts w:ascii="Consolas" w:hAnsi="Consolas"/>
      <w:spacing w:val="4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D03E76"/>
    <w:rPr>
      <w:rFonts w:ascii="Consolas" w:hAnsi="Consolas"/>
      <w:spacing w:val="4"/>
      <w:sz w:val="22"/>
      <w:szCs w:val="20"/>
    </w:rPr>
  </w:style>
  <w:style w:type="table" w:styleId="GradeMdia1">
    <w:name w:val="Medium Grid 1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o">
    <w:name w:val="Mention"/>
    <w:basedOn w:val="Fontepargpadro"/>
    <w:uiPriority w:val="99"/>
    <w:semiHidden/>
    <w:unhideWhenUsed/>
    <w:rsid w:val="00D03E76"/>
    <w:rPr>
      <w:color w:val="2B579A"/>
      <w:sz w:val="22"/>
      <w:shd w:val="clear" w:color="auto" w:fill="E6E6E6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D03E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D03E76"/>
    <w:rPr>
      <w:rFonts w:asciiTheme="majorHAnsi" w:eastAsiaTheme="majorEastAsia" w:hAnsiTheme="majorHAnsi" w:cstheme="majorBidi"/>
      <w:spacing w:val="4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D03E76"/>
    <w:rPr>
      <w:rFonts w:ascii="Times New Roman" w:hAnsi="Times New Roman" w:cs="Times New Roman"/>
      <w:sz w:val="24"/>
      <w:szCs w:val="24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D03E76"/>
    <w:rPr>
      <w:spacing w:val="4"/>
      <w:sz w:val="22"/>
      <w:szCs w:val="20"/>
    </w:rPr>
  </w:style>
  <w:style w:type="character" w:styleId="Nmerodepgina">
    <w:name w:val="page number"/>
    <w:basedOn w:val="Fontepargpadro"/>
    <w:uiPriority w:val="99"/>
    <w:semiHidden/>
    <w:unhideWhenUsed/>
    <w:rsid w:val="00D03E76"/>
    <w:rPr>
      <w:sz w:val="22"/>
    </w:rPr>
  </w:style>
  <w:style w:type="table" w:styleId="SimplesTabela1">
    <w:name w:val="Plain Table 1"/>
    <w:basedOn w:val="Tabelanormal"/>
    <w:uiPriority w:val="41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D03E76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D03E76"/>
    <w:rPr>
      <w:rFonts w:ascii="Consolas" w:hAnsi="Consolas"/>
      <w:spacing w:val="4"/>
      <w:sz w:val="22"/>
      <w:szCs w:val="2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D03E7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D03E76"/>
    <w:rPr>
      <w:i/>
      <w:iCs/>
      <w:color w:val="404040" w:themeColor="text1" w:themeTint="BF"/>
      <w:spacing w:val="4"/>
      <w:sz w:val="22"/>
      <w:szCs w:val="20"/>
    </w:rPr>
  </w:style>
  <w:style w:type="paragraph" w:styleId="Saudao">
    <w:name w:val="Salutation"/>
    <w:basedOn w:val="Normal"/>
    <w:next w:val="Normal"/>
    <w:link w:val="SaudaoChar"/>
    <w:uiPriority w:val="1"/>
    <w:semiHidden/>
    <w:unhideWhenUsed/>
    <w:qFormat/>
    <w:rsid w:val="00D03E76"/>
  </w:style>
  <w:style w:type="character" w:customStyle="1" w:styleId="SaudaoChar">
    <w:name w:val="Saudação Char"/>
    <w:basedOn w:val="Fontepargpadro"/>
    <w:link w:val="Saudao"/>
    <w:uiPriority w:val="1"/>
    <w:semiHidden/>
    <w:rsid w:val="00D03E76"/>
    <w:rPr>
      <w:spacing w:val="4"/>
      <w:sz w:val="22"/>
      <w:szCs w:val="20"/>
    </w:rPr>
  </w:style>
  <w:style w:type="paragraph" w:styleId="Assinatura">
    <w:name w:val="Signature"/>
    <w:basedOn w:val="Normal"/>
    <w:link w:val="AssinaturaChar"/>
    <w:uiPriority w:val="1"/>
    <w:semiHidden/>
    <w:unhideWhenUsed/>
    <w:qFormat/>
    <w:rsid w:val="00D03E76"/>
    <w:pPr>
      <w:spacing w:before="0"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1"/>
    <w:semiHidden/>
    <w:rsid w:val="00D03E76"/>
    <w:rPr>
      <w:spacing w:val="4"/>
      <w:sz w:val="22"/>
      <w:szCs w:val="20"/>
    </w:rPr>
  </w:style>
  <w:style w:type="character" w:styleId="Hiperlinkinteligente">
    <w:name w:val="Smart Hyperlink"/>
    <w:basedOn w:val="Fontepargpadro"/>
    <w:uiPriority w:val="99"/>
    <w:semiHidden/>
    <w:unhideWhenUsed/>
    <w:rsid w:val="00D03E76"/>
    <w:rPr>
      <w:sz w:val="22"/>
      <w:u w:val="dotted"/>
    </w:rPr>
  </w:style>
  <w:style w:type="character" w:styleId="Forte">
    <w:name w:val="Strong"/>
    <w:basedOn w:val="Fontepargpadro"/>
    <w:uiPriority w:val="22"/>
    <w:unhideWhenUsed/>
    <w:qFormat/>
    <w:rsid w:val="00D03E76"/>
    <w:rPr>
      <w:b/>
      <w:bCs/>
      <w:sz w:val="22"/>
    </w:rPr>
  </w:style>
  <w:style w:type="paragraph" w:styleId="Subttulo">
    <w:name w:val="Subtitle"/>
    <w:basedOn w:val="Normal"/>
    <w:next w:val="Normal"/>
    <w:link w:val="SubttuloChar"/>
    <w:uiPriority w:val="11"/>
    <w:semiHidden/>
    <w:unhideWhenUsed/>
    <w:qFormat/>
    <w:rsid w:val="00D03E76"/>
    <w:pPr>
      <w:numPr>
        <w:ilvl w:val="1"/>
      </w:numPr>
      <w:spacing w:after="160"/>
    </w:pPr>
    <w:rPr>
      <w:color w:val="5A5A5A" w:themeColor="text1" w:themeTint="A5"/>
      <w:spacing w:val="15"/>
      <w:szCs w:val="22"/>
    </w:rPr>
  </w:style>
  <w:style w:type="character" w:customStyle="1" w:styleId="SubttuloChar">
    <w:name w:val="Subtítulo Char"/>
    <w:basedOn w:val="Fontepargpadro"/>
    <w:link w:val="Subttulo"/>
    <w:uiPriority w:val="11"/>
    <w:semiHidden/>
    <w:rsid w:val="00D03E76"/>
    <w:rPr>
      <w:color w:val="5A5A5A" w:themeColor="text1" w:themeTint="A5"/>
      <w:spacing w:val="15"/>
      <w:sz w:val="22"/>
    </w:rPr>
  </w:style>
  <w:style w:type="character" w:styleId="nfaseSutil">
    <w:name w:val="Subtle Emphasis"/>
    <w:basedOn w:val="Fontepargpadro"/>
    <w:uiPriority w:val="19"/>
    <w:semiHidden/>
    <w:unhideWhenUsed/>
    <w:qFormat/>
    <w:rsid w:val="00D03E76"/>
    <w:rPr>
      <w:i/>
      <w:iCs/>
      <w:color w:val="404040" w:themeColor="text1" w:themeTint="BF"/>
      <w:sz w:val="22"/>
    </w:rPr>
  </w:style>
  <w:style w:type="character" w:styleId="RefernciaSutil">
    <w:name w:val="Subtle Reference"/>
    <w:basedOn w:val="Fontepargpadro"/>
    <w:uiPriority w:val="31"/>
    <w:semiHidden/>
    <w:unhideWhenUsed/>
    <w:qFormat/>
    <w:rsid w:val="00D03E76"/>
    <w:rPr>
      <w:smallCaps/>
      <w:color w:val="5A5A5A" w:themeColor="text1" w:themeTint="A5"/>
      <w:sz w:val="22"/>
    </w:rPr>
  </w:style>
  <w:style w:type="table" w:styleId="Tabelacomefeitos3D1">
    <w:name w:val="Table 3D effects 1"/>
    <w:basedOn w:val="Tabelanormal"/>
    <w:uiPriority w:val="99"/>
    <w:semiHidden/>
    <w:unhideWhenUsed/>
    <w:rsid w:val="00D03E76"/>
    <w:pPr>
      <w:spacing w:before="12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D03E76"/>
    <w:pPr>
      <w:spacing w:before="12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D03E76"/>
    <w:pPr>
      <w:spacing w:before="12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D03E76"/>
    <w:pPr>
      <w:spacing w:before="12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D03E76"/>
    <w:pPr>
      <w:spacing w:before="12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D03E76"/>
    <w:pPr>
      <w:spacing w:before="12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D03E76"/>
    <w:pPr>
      <w:spacing w:before="12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semiHidden/>
    <w:unhideWhenUsed/>
    <w:rsid w:val="00D03E76"/>
    <w:pPr>
      <w:spacing w:before="12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D03E76"/>
    <w:pPr>
      <w:spacing w:before="12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D03E76"/>
    <w:pPr>
      <w:spacing w:before="12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D03E76"/>
    <w:pPr>
      <w:spacing w:before="12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D03E76"/>
    <w:pPr>
      <w:spacing w:before="12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D03E76"/>
    <w:pPr>
      <w:spacing w:before="12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D03E76"/>
    <w:pPr>
      <w:spacing w:before="12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D03E76"/>
    <w:pPr>
      <w:spacing w:before="12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D03E76"/>
    <w:pPr>
      <w:spacing w:before="12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D03E76"/>
    <w:pPr>
      <w:spacing w:before="12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D03E76"/>
    <w:pPr>
      <w:spacing w:before="12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D03E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D03E76"/>
    <w:pPr>
      <w:spacing w:before="12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D03E76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D03E76"/>
    <w:pPr>
      <w:spacing w:after="0"/>
    </w:pPr>
  </w:style>
  <w:style w:type="table" w:styleId="Tabelaprofissional">
    <w:name w:val="Table Professional"/>
    <w:basedOn w:val="Tabe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D03E76"/>
    <w:pPr>
      <w:spacing w:before="12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D03E76"/>
    <w:pPr>
      <w:spacing w:before="12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D03E76"/>
    <w:pPr>
      <w:spacing w:before="12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D03E76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semiHidden/>
    <w:unhideWhenUsed/>
    <w:rsid w:val="00D03E76"/>
    <w:pPr>
      <w:spacing w:before="12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D03E76"/>
    <w:pPr>
      <w:spacing w:before="12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D03E76"/>
    <w:pPr>
      <w:spacing w:before="12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semiHidden/>
    <w:unhideWhenUsed/>
    <w:qFormat/>
    <w:rsid w:val="00D03E76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semiHidden/>
    <w:rsid w:val="00D03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D03E76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D03E76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D03E7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D03E76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D03E76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D03E76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D03E76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D03E76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D03E76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D03E76"/>
    <w:pPr>
      <w:spacing w:after="100"/>
      <w:ind w:left="176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03E76"/>
    <w:pPr>
      <w:outlineLvl w:val="9"/>
    </w:pPr>
  </w:style>
  <w:style w:type="character" w:styleId="MenoPendente">
    <w:name w:val="Unresolved Mention"/>
    <w:basedOn w:val="Fontepargpadro"/>
    <w:uiPriority w:val="99"/>
    <w:semiHidden/>
    <w:unhideWhenUsed/>
    <w:rsid w:val="00FC288B"/>
    <w:rPr>
      <w:color w:val="595959" w:themeColor="text1" w:themeTint="A6"/>
      <w:sz w:val="22"/>
      <w:shd w:val="clear" w:color="auto" w:fill="E6E6E6"/>
    </w:rPr>
  </w:style>
  <w:style w:type="paragraph" w:customStyle="1" w:styleId="isselectedend">
    <w:name w:val="isselectedend"/>
    <w:basedOn w:val="Normal"/>
    <w:rsid w:val="00C25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UADOSSANTOSFELIX\AppData\Roaming\Microsoft\Templates\Atas%20de%20reuni&#227;o%20(formul&#225;rio%20curto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D8BAB422B04B7BACCDCEBB5CB7580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164A3AA-6975-4E12-9EC8-8A2D4DEFB0BE}"/>
      </w:docPartPr>
      <w:docPartBody>
        <w:p w:rsidR="00000000" w:rsidRDefault="00000000">
          <w:pPr>
            <w:pStyle w:val="D2D8BAB422B04B7BACCDCEBB5CB75801"/>
          </w:pPr>
          <w:r>
            <w:rPr>
              <w:lang w:bidi="pt-BR"/>
            </w:rPr>
            <w:t>Nome da organização</w:t>
          </w:r>
        </w:p>
      </w:docPartBody>
    </w:docPart>
    <w:docPart>
      <w:docPartPr>
        <w:name w:val="D49212504D7042F7BF1CE14850852CB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44AAE22-1109-4CF8-A052-7E2E11AB4B0F}"/>
      </w:docPartPr>
      <w:docPartBody>
        <w:p w:rsidR="00000000" w:rsidRDefault="00000000">
          <w:pPr>
            <w:pStyle w:val="D49212504D7042F7BF1CE14850852CB5"/>
          </w:pPr>
          <w:r>
            <w:rPr>
              <w:lang w:bidi="pt-BR"/>
            </w:rPr>
            <w:t>Data da reunião</w:t>
          </w:r>
        </w:p>
      </w:docPartBody>
    </w:docPart>
    <w:docPart>
      <w:docPartPr>
        <w:name w:val="0D31663BE3C34FB9BED319BAD250FB5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7AB5701-62BB-4F0B-84CC-8994E958F0C0}"/>
      </w:docPartPr>
      <w:docPartBody>
        <w:p w:rsidR="00000000" w:rsidRDefault="00000000">
          <w:pPr>
            <w:pStyle w:val="0D31663BE3C34FB9BED319BAD250FB57"/>
          </w:pPr>
          <w:r>
            <w:rPr>
              <w:lang w:bidi="pt-BR"/>
            </w:rPr>
            <w:t>Resuma as discussões sobre cada tópico, insira a conclusão e atribua os itens para ação.</w:t>
          </w:r>
        </w:p>
      </w:docPartBody>
    </w:docPart>
    <w:docPart>
      <w:docPartPr>
        <w:name w:val="327B4438D11C4B85971157059A43642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103D50E-0A58-4F4A-A4BC-D3766513B97B}"/>
      </w:docPartPr>
      <w:docPartBody>
        <w:p w:rsidR="00000000" w:rsidRDefault="00000000">
          <w:pPr>
            <w:pStyle w:val="327B4438D11C4B85971157059A436422"/>
          </w:pPr>
          <w:r>
            <w:rPr>
              <w:lang w:bidi="pt-BR"/>
            </w:rPr>
            <w:t>Mesa redonda</w:t>
          </w:r>
        </w:p>
      </w:docPartBody>
    </w:docPart>
    <w:docPart>
      <w:docPartPr>
        <w:name w:val="D1058F8B53F241189E2E60F41AAF6A1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662C96F-9A4D-4CFB-BB20-8D21EF47577B}"/>
      </w:docPartPr>
      <w:docPartBody>
        <w:p w:rsidR="00000000" w:rsidRDefault="00000000">
          <w:pPr>
            <w:pStyle w:val="D1058F8B53F241189E2E60F41AAF6A13"/>
          </w:pPr>
          <w:r>
            <w:rPr>
              <w:lang w:bidi="pt-BR"/>
            </w:rPr>
            <w:t>Resuma o status de cada área/departamento.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01D"/>
    <w:rsid w:val="0012201D"/>
    <w:rsid w:val="009D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2D8BAB422B04B7BACCDCEBB5CB75801">
    <w:name w:val="D2D8BAB422B04B7BACCDCEBB5CB75801"/>
  </w:style>
  <w:style w:type="paragraph" w:customStyle="1" w:styleId="EAFAB33DB1D74C7FBAC4C338DABA9279">
    <w:name w:val="EAFAB33DB1D74C7FBAC4C338DABA9279"/>
  </w:style>
  <w:style w:type="paragraph" w:customStyle="1" w:styleId="D49212504D7042F7BF1CE14850852CB5">
    <w:name w:val="D49212504D7042F7BF1CE14850852CB5"/>
  </w:style>
  <w:style w:type="paragraph" w:customStyle="1" w:styleId="149870D75ED74B0EB9EE22E31E6A9722">
    <w:name w:val="149870D75ED74B0EB9EE22E31E6A9722"/>
  </w:style>
  <w:style w:type="paragraph" w:customStyle="1" w:styleId="3A312C62240F405CBD0FC27BFD023B7B">
    <w:name w:val="3A312C62240F405CBD0FC27BFD023B7B"/>
  </w:style>
  <w:style w:type="paragraph" w:customStyle="1" w:styleId="E12AC3FDA11346D2B1EE63518DADDA6B">
    <w:name w:val="E12AC3FDA11346D2B1EE63518DADDA6B"/>
  </w:style>
  <w:style w:type="paragraph" w:customStyle="1" w:styleId="C20EA5D068534813B44380F5FD163F81">
    <w:name w:val="C20EA5D068534813B44380F5FD163F81"/>
  </w:style>
  <w:style w:type="paragraph" w:customStyle="1" w:styleId="F8B1C78DFDE24F9684A8CF0CD8D07C66">
    <w:name w:val="F8B1C78DFDE24F9684A8CF0CD8D07C66"/>
  </w:style>
  <w:style w:type="paragraph" w:customStyle="1" w:styleId="8D4D9D4726AC4B6CA8600D7F246DB9F0">
    <w:name w:val="8D4D9D4726AC4B6CA8600D7F246DB9F0"/>
  </w:style>
  <w:style w:type="paragraph" w:customStyle="1" w:styleId="E56A1EA4DFB2488086D0070D8E32CB69">
    <w:name w:val="E56A1EA4DFB2488086D0070D8E32CB69"/>
  </w:style>
  <w:style w:type="paragraph" w:customStyle="1" w:styleId="D1032115E4B64ACA9095D599078658E2">
    <w:name w:val="D1032115E4B64ACA9095D599078658E2"/>
  </w:style>
  <w:style w:type="paragraph" w:customStyle="1" w:styleId="F5712467BC9B4A77A70D52A811F3B730">
    <w:name w:val="F5712467BC9B4A77A70D52A811F3B730"/>
  </w:style>
  <w:style w:type="paragraph" w:customStyle="1" w:styleId="0D31663BE3C34FB9BED319BAD250FB57">
    <w:name w:val="0D31663BE3C34FB9BED319BAD250FB57"/>
  </w:style>
  <w:style w:type="paragraph" w:customStyle="1" w:styleId="327B4438D11C4B85971157059A436422">
    <w:name w:val="327B4438D11C4B85971157059A436422"/>
  </w:style>
  <w:style w:type="paragraph" w:customStyle="1" w:styleId="D1058F8B53F241189E2E60F41AAF6A13">
    <w:name w:val="D1058F8B53F241189E2E60F41AAF6A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Atas de reunião (formulário curto)</Template>
  <TotalTime>8</TotalTime>
  <Pages>1</Pages>
  <Words>205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CAUA DOS SANTOS FELIX</dc:creator>
  <cp:keywords/>
  <dc:description>Criação de Animações Web</dc:description>
  <cp:lastModifiedBy>CAUA DOS SANTOS FELIX</cp:lastModifiedBy>
  <cp:revision>1</cp:revision>
  <dcterms:created xsi:type="dcterms:W3CDTF">2026-08-11T16:24:00Z</dcterms:created>
  <dcterms:modified xsi:type="dcterms:W3CDTF">2026-08-11T16:32:00Z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